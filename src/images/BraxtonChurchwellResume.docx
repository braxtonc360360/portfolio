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gif" ContentType="image/gif"> </Default>
  <Default Extension="jpg" ContentType="image/jpg"> </Default>
  <Default Extension="png" ContentType="image/png"> </Default>
  <Default Extension="jpeg" ContentType="image/jpeg"> </Default>
  <Default Extension="bmp" ContentType="image/bmp"> </Default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Default Extension="odttf" ContentType="application/vnd.openxmlformats-officedocument.obfuscatedFont"> </Default>
  <Override PartName="/word/defaultFooter.xml" ContentType="application/vnd.openxmlformats-officedocument.wordprocessingml.footer+xml"/>
  <Override PartName="/word/firstFooter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176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>
      <w:pPr>
        <w:widowControl w:val="on"/>
        <w:pBdr/>
        <w:spacing w:before="0" w:after="0" w:line="240" w:lineRule="auto"/>
        <w:ind w:left="0" w:right="0"/>
        <w:jc w:val="center"/>
        <w:textDirection w:val="lrTb"/>
        <w:textAlignment w:val="top"/>
      </w:pPr>
      <w:r>
        <w:rPr>
          <w:rFonts w:ascii="Raleway SemiBold" w:hAnsi="Raleway SemiBold" w:eastAsia="Raleway SemiBold" w:cs="Raleway SemiBold"/>
          <w:color w:val="000000"/>
          <w:position w:val="0"/>
          <w:sz w:val="42"/>
          <w:szCs w:val="42"/>
        </w:rPr>
        <w:t xml:space="preserve">BRAXTON </w:t>
      </w:r>
      <w:r>
        <w:rPr>
          <w:rFonts w:ascii="Raleway SemiBold" w:hAnsi="Raleway SemiBold" w:eastAsia="Raleway SemiBold" w:cs="Raleway SemiBold"/>
          <w:color w:val="000000"/>
          <w:position w:val="0"/>
          <w:sz w:val="42"/>
          <w:szCs w:val="42"/>
        </w:rPr>
        <w:t xml:space="preserve">CHURCHWELL</w:t>
      </w:r>
    </w:p>
    <w:p>
      <w:pPr>
        <w:widowControl w:val="on"/>
        <w:pBdr/>
        <w:spacing w:before="0" w:after="0" w:line="240" w:lineRule="auto"/>
        <w:ind w:left="0" w:right="0"/>
        <w:jc w:val="center"/>
        <w:textDirection w:val="lrTb"/>
        <w:textAlignment w:val="top"/>
      </w:pPr>
      <w:r>
        <w:rPr>
          <w:position w:val="-3"/>
        </w:rPr>
        <w:drawing>
          <wp:inline distT="0" distB="0" distL="0" distR="0">
            <wp:extent cx="122400" cy="122400"/>
            <wp:effectExtent b="0" l="0" r="0" t="0"/>
            <wp:docPr id="15289183" name="name6178693c479d535fd" descr="email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ail4.png"/>
                    <pic:cNvPicPr/>
                  </pic:nvPicPr>
                  <pic:blipFill>
                    <a:blip r:embed="rId2194693c479d535f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00" cy="122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leway" w:hAnsi="Raleway" w:eastAsia="Raleway" w:cs="Raleway"/>
          <w:b w:val="0"/>
          <w:bCs w:val="0"/>
          <w:color w:val="000000"/>
          <w:position w:val="0"/>
          <w:sz w:val="20"/>
          <w:szCs w:val="20"/>
        </w:rPr>
        <w:t xml:space="preserve">
 braxton.churchwell@my.maryvillecollege.edu        
</w:t>
      </w:r>
      <w:r>
        <w:rPr>
          <w:position w:val="-3"/>
        </w:rPr>
        <w:drawing>
          <wp:inline distT="0" distB="0" distL="0" distR="0">
            <wp:extent cx="122400" cy="122400"/>
            <wp:effectExtent b="0" l="0" r="0" t="0"/>
            <wp:docPr id="17549052" name="name6515693c479d593b0" descr="phon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8.png"/>
                    <pic:cNvPicPr/>
                  </pic:nvPicPr>
                  <pic:blipFill>
                    <a:blip r:embed="rId9460693c479d593a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00" cy="122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leway" w:hAnsi="Raleway" w:eastAsia="Raleway" w:cs="Raleway"/>
          <w:b w:val="0"/>
          <w:bCs w:val="0"/>
          <w:color w:val="000000"/>
          <w:position w:val="0"/>
          <w:sz w:val="20"/>
          <w:szCs w:val="20"/>
        </w:rPr>
        <w:t xml:space="preserve">
 615.829.3987        
</w:t>
      </w:r>
      <w:r>
        <w:rPr>
          <w:position w:val="-3"/>
        </w:rPr>
        <w:drawing>
          <wp:inline distT="0" distB="0" distL="0" distR="0">
            <wp:extent cx="122400" cy="122400"/>
            <wp:effectExtent b="0" l="0" r="0" t="0"/>
            <wp:docPr id="77964598" name="name8405693c479d5fa6a" descr="web17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17_1.png"/>
                    <pic:cNvPicPr/>
                  </pic:nvPicPr>
                  <pic:blipFill>
                    <a:blip r:embed="rId3028693c479d5fa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00" cy="122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leway" w:hAnsi="Raleway" w:eastAsia="Raleway" w:cs="Raleway"/>
          <w:b w:val="0"/>
          <w:bCs w:val="0"/>
          <w:color w:val="000000"/>
          <w:position w:val="0"/>
          <w:sz w:val="20"/>
          <w:szCs w:val="20"/>
        </w:rPr>
        <w:t xml:space="preserve">
 braxtons.space        </w:t>
      </w:r>
    </w:p>
    <w:p>
      <w:pPr>
        <w:widowControl w:val="on"/>
        <w:pBdr>
          <w:bottom w:val="single" w:color="E5E7E9" w:sz="5" w:space="0"/>
        </w:pBdr>
        <w:spacing w:before="0" w:after="0" w:line="240" w:lineRule="auto"/>
        <w:ind w:left="0" w:right="0"/>
        <w:jc w:val="left"/>
        <w:textDirection w:val="lrTb"/>
      </w:pPr>
      <w:r>
        <w:rPr>
          <w:rFonts w:ascii="Raleway" w:hAnsi="Raleway" w:eastAsia="Raleway" w:cs="Raleway"/>
          <w:b w:val="0"/>
          <w:bCs w:val="0"/>
          <w:color w:val="000000"/>
          <w:sz w:val="18"/>
          <w:szCs w:val="18"/>
        </w:rPr>
        <w:t xml:space="preserve"> 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" w:hAnsi="Raleway" w:eastAsia="Raleway" w:cs="Raleway"/>
          <w:b w:val="0"/>
          <w:bCs w:val="0"/>
          <w:color w:val="000000"/>
          <w:sz w:val="14"/>
          <w:szCs w:val="14"/>
        </w:rPr>
        <w:t xml:space="preserve"> 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  <w:textAlignment w:val="top"/>
      </w:pPr>
      <w:r>
        <w:rPr>
          <w:rFonts w:ascii="Raleway SemiBold" w:hAnsi="Raleway SemiBold" w:eastAsia="Raleway SemiBold" w:cs="Raleway SemiBold"/>
          <w:b/>
          <w:bCs/>
          <w:spacing w:val="20" w:line="240" w:lineRule="auto" w:after="0" w:before="0"/>
          <w:color w:val="373737"/>
          <w:position w:val="0"/>
          <w:sz w:val="20"/>
          <w:szCs w:val="20"/>
        </w:rPr>
        <w:t xml:space="preserve">EDUCATION</w:t>
      </w:r>
    </w:p>
    <w:tbl>
      <w:tblPr>
        <w:tblStyle w:val="NormalTablePHPDOCX"/>
        <w:tblCellMar>
          <w:left w:type="dxa" w:w="0"/>
          <w:right w:type="dxa" w:w="0"/>
        </w:tblCellMar>
        <w:tblW w:w="10500" w:type="dxa"/>
        <w:tblInd w:w="0" w:type="auto"/>
        <w:tblBorders/>
        <w:tblLayout w:type="fixed"/>
      </w:tblPr>
      <w:tblGrid>
        <w:gridCol w:w="750"/>
        <w:gridCol w:w="9750"/>
      </w:tblGrid>
      <w:tr>
        <w:trPr>
          <w:trHeight w:val="75" w:hRule="atLeast"/>
        </w:trPr>
        <w:tc>
          <w:tcPr>
            <w:tcW w:w="750" w:type="dxa"/>
            <w:tcBorders>
              <w:top w:val="single" w:color="000000" w:sz="10"/>
            </w:tcBorders>
            <w:tcMar>
              <w:top w:w="0" w:type="auto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  <w:tc>
          <w:tcPr>
            <w:tcW w:w="9750" w:type="dxa"/>
            <w:tcBorders>
              <w:top w:val="single" w:color="E5E7E9" w:sz="5"/>
            </w:tcBorders>
            <w:tcMar>
              <w:top w:w="15" w:type="dxa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</w:tr>
    </w:tbl>
    <w:p>
      <w:pPr>
        <w:jc w:val="left"/>
        <w:tabs>
          <w:tab w:val="right" w:leader="none" w:pos="10400"/>
        </w:tabs>
        <w:spacing w:after="0" w:line="240" w:lineRule="auto" w:before="0"/>
        <w:ind w:left="0"/>
        <w:rPr/>
      </w:pPr>
      <w:r>
        <w:rPr>
          <w:rFonts w:ascii="Raleway" w:hAnsi="Raleway" w:cs="Raleway"/>
          <w:b w:val="on"/>
          <w:bCs w:val="on"/>
          <w:sz w:val="20"/>
          <w:szCs w:val="20"/>
          <w:color w:val="#3d3d3d"/>
        </w:rPr>
        <w:t xml:space="preserve">B.A. in Computer Science, B.S. in  Mathematics</w:t>
      </w:r>
      <w:r>
        <w:rPr>
          <w:rFonts w:ascii="Raleway" w:hAnsi="Raleway" w:cs="Raleway"/>
          <w:sz w:val="20"/>
          <w:szCs w:val="20"/>
          <w:color w:val="#3d3d3d"/>
        </w:rPr>
        <w:tab/>
        <w:t xml:space="preserve">2028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 SemiBold" w:hAnsi="Raleway SemiBold" w:eastAsia="Raleway SemiBold" w:cs="Raleway SemiBold"/>
          <w:b/>
          <w:bCs/>
          <w:color w:val="3D3D3D"/>
          <w:sz w:val="20"/>
          <w:szCs w:val="20"/>
        </w:rPr>
        <w:t xml:space="preserve">Maryville College | Maryville,
TN</w:t>
      </w:r>
    </w:p>
    <w:p>
      <w:pPr>
        <w:numPr>
          <w:ilvl w:val="0"/>
          <w:numId w:val="29506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GPA : 3.63 / 4.0</w:t>
      </w:r>
    </w:p>
    <w:p>
      <w:pPr>
        <w:numPr>
          <w:ilvl w:val="0"/>
          <w:numId w:val="29506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Deans List - Every Semester to
Date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" w:hAnsi="Raleway" w:eastAsia="Raleway" w:cs="Raleway"/>
          <w:b w:val="0"/>
          <w:bCs w:val="0"/>
          <w:color w:val="000000"/>
          <w:sz w:val="14"/>
          <w:szCs w:val="14"/>
        </w:rPr>
        <w:t xml:space="preserve"> 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  <w:textAlignment w:val="top"/>
      </w:pPr>
      <w:r>
        <w:rPr>
          <w:rFonts w:ascii="Raleway SemiBold" w:hAnsi="Raleway SemiBold" w:eastAsia="Raleway SemiBold" w:cs="Raleway SemiBold"/>
          <w:b/>
          <w:bCs/>
          <w:spacing w:val="20" w:line="240" w:lineRule="auto" w:after="0" w:before="0"/>
          <w:color w:val="373737"/>
          <w:position w:val="0"/>
          <w:sz w:val="20"/>
          <w:szCs w:val="20"/>
        </w:rPr>
        <w:t xml:space="preserve">PORTFOLIO - BRAXTONS.SPACE (FULL PROJECT
DOCUMENTATION AND CODE)</w:t>
      </w:r>
    </w:p>
    <w:tbl>
      <w:tblPr>
        <w:tblStyle w:val="NormalTablePHPDOCX"/>
        <w:tblCellMar>
          <w:left w:type="dxa" w:w="0"/>
          <w:right w:type="dxa" w:w="0"/>
        </w:tblCellMar>
        <w:tblW w:w="10500" w:type="dxa"/>
        <w:tblInd w:w="0" w:type="auto"/>
        <w:tblBorders/>
        <w:tblLayout w:type="fixed"/>
      </w:tblPr>
      <w:tblGrid>
        <w:gridCol w:w="750"/>
        <w:gridCol w:w="9750"/>
      </w:tblGrid>
      <w:tr>
        <w:trPr>
          <w:trHeight w:val="75" w:hRule="atLeast"/>
        </w:trPr>
        <w:tc>
          <w:tcPr>
            <w:tcW w:w="750" w:type="dxa"/>
            <w:tcBorders>
              <w:top w:val="single" w:color="000000" w:sz="10"/>
            </w:tcBorders>
            <w:tcMar>
              <w:top w:w="0" w:type="auto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  <w:tc>
          <w:tcPr>
            <w:tcW w:w="9750" w:type="dxa"/>
            <w:tcBorders>
              <w:top w:val="single" w:color="E5E7E9" w:sz="5"/>
            </w:tcBorders>
            <w:tcMar>
              <w:top w:w="15" w:type="dxa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</w:tr>
    </w:tbl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" w:hAnsi="Raleway" w:eastAsia="Raleway" w:cs="Raleway"/>
          <w:b w:val="0"/>
          <w:bCs w:val="0"/>
          <w:color w:val="000000"/>
          <w:sz w:val="14"/>
          <w:szCs w:val="14"/>
        </w:rPr>
        <w:t xml:space="preserve"> 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  <w:textAlignment w:val="top"/>
      </w:pPr>
      <w:r>
        <w:rPr>
          <w:rFonts w:ascii="Raleway SemiBold" w:hAnsi="Raleway SemiBold" w:eastAsia="Raleway SemiBold" w:cs="Raleway SemiBold"/>
          <w:b/>
          <w:bCs/>
          <w:spacing w:val="20" w:line="240" w:lineRule="auto" w:after="0" w:before="0"/>
          <w:color w:val="373737"/>
          <w:position w:val="0"/>
          <w:sz w:val="20"/>
          <w:szCs w:val="20"/>
        </w:rPr>
        <w:t xml:space="preserve">HONORS</w:t>
      </w:r>
    </w:p>
    <w:tbl>
      <w:tblPr>
        <w:tblStyle w:val="NormalTablePHPDOCX"/>
        <w:tblCellMar>
          <w:left w:type="dxa" w:w="0"/>
          <w:right w:type="dxa" w:w="0"/>
        </w:tblCellMar>
        <w:tblW w:w="10500" w:type="dxa"/>
        <w:tblInd w:w="0" w:type="auto"/>
        <w:tblBorders/>
        <w:tblLayout w:type="fixed"/>
      </w:tblPr>
      <w:tblGrid>
        <w:gridCol w:w="750"/>
        <w:gridCol w:w="9750"/>
      </w:tblGrid>
      <w:tr>
        <w:trPr>
          <w:trHeight w:val="75" w:hRule="atLeast"/>
        </w:trPr>
        <w:tc>
          <w:tcPr>
            <w:tcW w:w="750" w:type="dxa"/>
            <w:tcBorders>
              <w:top w:val="single" w:color="000000" w:sz="10"/>
            </w:tcBorders>
            <w:tcMar>
              <w:top w:w="0" w:type="auto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  <w:tc>
          <w:tcPr>
            <w:tcW w:w="9750" w:type="dxa"/>
            <w:tcBorders>
              <w:top w:val="single" w:color="E5E7E9" w:sz="5"/>
            </w:tcBorders>
            <w:tcMar>
              <w:top w:w="15" w:type="dxa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</w:tr>
    </w:tbl>
    <w:p>
      <w:pPr>
        <w:jc w:val="left"/>
        <w:tabs>
          <w:tab w:val="right" w:leader="none" w:pos="10400"/>
        </w:tabs>
        <w:spacing w:after="0" w:line="240" w:lineRule="auto" w:before="0"/>
        <w:ind w:left="0"/>
        <w:rPr/>
      </w:pPr>
      <w:r>
        <w:rPr>
          <w:rFonts w:ascii="Raleway" w:hAnsi="Raleway" w:cs="Raleway"/>
          <w:b w:val="on"/>
          <w:bCs w:val="on"/>
          <w:sz w:val="20"/>
          <w:szCs w:val="20"/>
          <w:color w:val="#3d3d3d"/>
        </w:rPr>
        <w:t xml:space="preserve">Scot Science Scholar</w:t>
      </w:r>
      <w:r>
        <w:rPr>
          <w:rFonts w:ascii="Raleway" w:hAnsi="Raleway" w:cs="Raleway"/>
          <w:sz w:val="20"/>
          <w:szCs w:val="20"/>
          <w:color w:val="#3d3d3d"/>
        </w:rPr>
        <w:tab/>
        <w:t xml:space="preserve">2024 - Present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 SemiBold" w:hAnsi="Raleway SemiBold" w:eastAsia="Raleway SemiBold" w:cs="Raleway SemiBold"/>
          <w:b/>
          <w:bCs/>
          <w:color w:val="3D3D3D"/>
          <w:sz w:val="20"/>
          <w:szCs w:val="20"/>
        </w:rPr>
        <w:t xml:space="preserve">Maryville College</w:t>
      </w:r>
    </w:p>
    <w:p>
      <w:pPr>
        <w:numPr>
          <w:ilvl w:val="0"/>
          <w:numId w:val="3725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Competitive NSF funded STEM
scholarship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" w:hAnsi="Raleway" w:eastAsia="Raleway" w:cs="Raleway"/>
          <w:b w:val="0"/>
          <w:bCs w:val="0"/>
          <w:color w:val="000000"/>
          <w:sz w:val="14"/>
          <w:szCs w:val="14"/>
        </w:rPr>
        <w:t xml:space="preserve"> 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  <w:textAlignment w:val="top"/>
      </w:pPr>
      <w:r>
        <w:rPr>
          <w:rFonts w:ascii="Raleway SemiBold" w:hAnsi="Raleway SemiBold" w:eastAsia="Raleway SemiBold" w:cs="Raleway SemiBold"/>
          <w:b/>
          <w:bCs/>
          <w:spacing w:val="20" w:line="240" w:lineRule="auto" w:after="0" w:before="0"/>
          <w:color w:val="373737"/>
          <w:position w:val="0"/>
          <w:sz w:val="20"/>
          <w:szCs w:val="20"/>
        </w:rPr>
        <w:t xml:space="preserve">ACADEMIC ACTIVITIES</w:t>
      </w:r>
    </w:p>
    <w:tbl>
      <w:tblPr>
        <w:tblStyle w:val="NormalTablePHPDOCX"/>
        <w:tblCellMar>
          <w:left w:type="dxa" w:w="0"/>
          <w:right w:type="dxa" w:w="0"/>
        </w:tblCellMar>
        <w:tblW w:w="10500" w:type="dxa"/>
        <w:tblInd w:w="0" w:type="auto"/>
        <w:tblBorders/>
        <w:tblLayout w:type="fixed"/>
      </w:tblPr>
      <w:tblGrid>
        <w:gridCol w:w="750"/>
        <w:gridCol w:w="9750"/>
      </w:tblGrid>
      <w:tr>
        <w:trPr>
          <w:trHeight w:val="75" w:hRule="atLeast"/>
        </w:trPr>
        <w:tc>
          <w:tcPr>
            <w:tcW w:w="750" w:type="dxa"/>
            <w:tcBorders>
              <w:top w:val="single" w:color="000000" w:sz="10"/>
            </w:tcBorders>
            <w:tcMar>
              <w:top w:w="0" w:type="auto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  <w:tc>
          <w:tcPr>
            <w:tcW w:w="9750" w:type="dxa"/>
            <w:tcBorders>
              <w:top w:val="single" w:color="E5E7E9" w:sz="5"/>
            </w:tcBorders>
            <w:tcMar>
              <w:top w:w="15" w:type="dxa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</w:tr>
    </w:tbl>
    <w:p>
      <w:pPr>
        <w:jc w:val="left"/>
        <w:tabs>
          <w:tab w:val="right" w:leader="none" w:pos="10400"/>
        </w:tabs>
        <w:spacing w:after="0" w:line="240" w:lineRule="auto" w:before="0"/>
        <w:ind w:left="0"/>
        <w:rPr/>
      </w:pPr>
      <w:r>
        <w:rPr>
          <w:rFonts w:ascii="Raleway" w:hAnsi="Raleway" w:cs="Raleway"/>
          <w:b w:val="on"/>
          <w:bCs w:val="on"/>
          <w:sz w:val="20"/>
          <w:szCs w:val="20"/>
          <w:color w:val="#3d3d3d"/>
        </w:rPr>
        <w:t xml:space="preserve">MC3D (Maryville College 3D Printing Club)</w:t>
      </w:r>
      <w:r>
        <w:rPr>
          <w:rFonts w:ascii="Raleway" w:hAnsi="Raleway" w:cs="Raleway"/>
          <w:sz w:val="20"/>
          <w:szCs w:val="20"/>
          <w:color w:val="#3d3d3d"/>
        </w:rPr>
        <w:tab/>
        <w:t xml:space="preserve">Jan 2025 - Present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 SemiBold" w:hAnsi="Raleway SemiBold" w:eastAsia="Raleway SemiBold" w:cs="Raleway SemiBold"/>
          <w:b/>
          <w:bCs/>
          <w:color w:val="3D3D3D"/>
          <w:sz w:val="20"/>
          <w:szCs w:val="20"/>
        </w:rPr>
        <w:t xml:space="preserve">Treasurer</w:t>
      </w:r>
    </w:p>
    <w:p>
      <w:pPr>
        <w:numPr>
          <w:ilvl w:val="0"/>
          <w:numId w:val="4216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Manage club finances,
including budgeting, purchasing, and expense tracking.</w:t>
      </w:r>
    </w:p>
    <w:p>
      <w:pPr>
        <w:numPr>
          <w:ilvl w:val="0"/>
          <w:numId w:val="4216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Work with Student Government
and club leadership to discuss funding proposals.</w:t>
      </w:r>
    </w:p>
    <w:p>
      <w:pPr>
        <w:numPr>
          <w:ilvl w:val="0"/>
          <w:numId w:val="4216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Attend club and joint club
meetings to discuss financial, workshop, and collaboration event
plans.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" w:hAnsi="Raleway" w:eastAsia="Raleway" w:cs="Raleway"/>
          <w:b w:val="0"/>
          <w:bCs w:val="0"/>
          <w:color w:val="000000"/>
          <w:sz w:val="14"/>
          <w:szCs w:val="14"/>
        </w:rPr>
        <w:t xml:space="preserve"> </w:t>
      </w:r>
    </w:p>
    <w:p>
      <w:pPr>
        <w:jc w:val="left"/>
        <w:tabs>
          <w:tab w:val="right" w:leader="none" w:pos="10400"/>
        </w:tabs>
        <w:spacing w:after="0" w:line="240" w:lineRule="auto" w:before="0"/>
        <w:ind w:left="0"/>
        <w:rPr/>
      </w:pPr>
      <w:r>
        <w:rPr>
          <w:rFonts w:ascii="Raleway" w:hAnsi="Raleway" w:cs="Raleway"/>
          <w:b w:val="on"/>
          <w:bCs w:val="on"/>
          <w:sz w:val="20"/>
          <w:szCs w:val="20"/>
          <w:color w:val="#3d3d3d"/>
        </w:rPr>
        <w:t xml:space="preserve">Maryville College Computer Science Club</w:t>
      </w:r>
      <w:r>
        <w:rPr>
          <w:rFonts w:ascii="Raleway" w:hAnsi="Raleway" w:cs="Raleway"/>
          <w:sz w:val="20"/>
          <w:szCs w:val="20"/>
          <w:color w:val="#3d3d3d"/>
        </w:rPr>
        <w:tab/>
        <w:t xml:space="preserve">Aug 2024 - Present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 SemiBold" w:hAnsi="Raleway SemiBold" w:eastAsia="Raleway SemiBold" w:cs="Raleway SemiBold"/>
          <w:b/>
          <w:bCs/>
          <w:color w:val="3D3D3D"/>
          <w:sz w:val="20"/>
          <w:szCs w:val="20"/>
        </w:rPr>
        <w:t xml:space="preserve">Travel Team Member</w:t>
      </w:r>
    </w:p>
    <w:p>
      <w:pPr>
        <w:numPr>
          <w:ilvl w:val="0"/>
          <w:numId w:val="22754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Participate in National
programming competitions</w:t>
      </w:r>
    </w:p>
    <w:p>
      <w:pPr>
        <w:numPr>
          <w:ilvl w:val="0"/>
          <w:numId w:val="22754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Work with a team to solve
algorithmic and data structure problems under timed
conditions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" w:hAnsi="Raleway" w:eastAsia="Raleway" w:cs="Raleway"/>
          <w:b w:val="0"/>
          <w:bCs w:val="0"/>
          <w:color w:val="000000"/>
          <w:sz w:val="14"/>
          <w:szCs w:val="14"/>
        </w:rPr>
        <w:t xml:space="preserve"> 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  <w:textAlignment w:val="top"/>
      </w:pPr>
      <w:r>
        <w:rPr>
          <w:rFonts w:ascii="Raleway SemiBold" w:hAnsi="Raleway SemiBold" w:eastAsia="Raleway SemiBold" w:cs="Raleway SemiBold"/>
          <w:b/>
          <w:bCs/>
          <w:spacing w:val="20" w:line="240" w:lineRule="auto" w:after="0" w:before="0"/>
          <w:color w:val="373737"/>
          <w:position w:val="0"/>
          <w:sz w:val="20"/>
          <w:szCs w:val="20"/>
        </w:rPr>
        <w:t xml:space="preserve">PROJECTS</w:t>
      </w:r>
    </w:p>
    <w:tbl>
      <w:tblPr>
        <w:tblStyle w:val="NormalTablePHPDOCX"/>
        <w:tblCellMar>
          <w:left w:type="dxa" w:w="0"/>
          <w:right w:type="dxa" w:w="0"/>
        </w:tblCellMar>
        <w:tblW w:w="10500" w:type="dxa"/>
        <w:tblInd w:w="0" w:type="auto"/>
        <w:tblBorders/>
        <w:tblLayout w:type="fixed"/>
      </w:tblPr>
      <w:tblGrid>
        <w:gridCol w:w="750"/>
        <w:gridCol w:w="9750"/>
      </w:tblGrid>
      <w:tr>
        <w:trPr>
          <w:trHeight w:val="75" w:hRule="atLeast"/>
        </w:trPr>
        <w:tc>
          <w:tcPr>
            <w:tcW w:w="750" w:type="dxa"/>
            <w:tcBorders>
              <w:top w:val="single" w:color="000000" w:sz="10"/>
            </w:tcBorders>
            <w:tcMar>
              <w:top w:w="0" w:type="auto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  <w:tc>
          <w:tcPr>
            <w:tcW w:w="9750" w:type="dxa"/>
            <w:tcBorders>
              <w:top w:val="single" w:color="E5E7E9" w:sz="5"/>
            </w:tcBorders>
            <w:tcMar>
              <w:top w:w="15" w:type="dxa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</w:tr>
    </w:tbl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 SemiBold" w:hAnsi="Raleway SemiBold" w:eastAsia="Raleway SemiBold" w:cs="Raleway SemiBold"/>
          <w:b/>
          <w:bCs/>
          <w:color w:val="373737"/>
          <w:sz w:val="20"/>
          <w:szCs w:val="20"/>
        </w:rPr>
        <w:t xml:space="preserve">Website Portfolio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 SemiBold" w:hAnsi="Raleway SemiBold" w:eastAsia="Raleway SemiBold" w:cs="Raleway SemiBold"/>
          <w:b/>
          <w:bCs/>
          <w:color w:val="3D3D3D"/>
          <w:sz w:val="20"/>
          <w:szCs w:val="20"/>
        </w:rPr>
        <w:t xml:space="preserve">braxtons.space</w:t>
      </w:r>
    </w:p>
    <w:p>
      <w:pPr>
        <w:numPr>
          <w:ilvl w:val="0"/>
          <w:numId w:val="2453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Built a personal portfolio to
document projects and build logs</w:t>
      </w:r>
    </w:p>
    <w:p>
      <w:pPr>
        <w:numPr>
          <w:ilvl w:val="0"/>
          <w:numId w:val="2453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Designed a clean, responsive
UI with structured pages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" w:hAnsi="Raleway" w:eastAsia="Raleway" w:cs="Raleway"/>
          <w:b w:val="0"/>
          <w:bCs w:val="0"/>
          <w:color w:val="000000"/>
          <w:sz w:val="14"/>
          <w:szCs w:val="14"/>
        </w:rPr>
        <w:t xml:space="preserve"> 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 SemiBold" w:hAnsi="Raleway SemiBold" w:eastAsia="Raleway SemiBold" w:cs="Raleway SemiBold"/>
          <w:b/>
          <w:bCs/>
          <w:color w:val="373737"/>
          <w:sz w:val="20"/>
          <w:szCs w:val="20"/>
        </w:rPr>
        <w:t xml:space="preserve">ARCTOS Robotic Arm</w:t>
      </w:r>
    </w:p>
    <w:p>
      <w:pPr>
        <w:numPr>
          <w:ilvl w:val="0"/>
          <w:numId w:val="10198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Built a 6 DOF robotic arm
using open source ARCTOS designs</w:t>
      </w:r>
    </w:p>
    <w:p>
      <w:pPr>
        <w:numPr>
          <w:ilvl w:val="0"/>
          <w:numId w:val="10198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Implemented 6 motors and 6
sensors for accurate control</w:t>
      </w:r>
    </w:p>
    <w:p>
      <w:pPr>
        <w:numPr>
          <w:ilvl w:val="0"/>
          <w:numId w:val="10198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Applied software to control
physical systems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" w:hAnsi="Raleway" w:eastAsia="Raleway" w:cs="Raleway"/>
          <w:b w:val="0"/>
          <w:bCs w:val="0"/>
          <w:color w:val="000000"/>
          <w:sz w:val="14"/>
          <w:szCs w:val="14"/>
        </w:rPr>
        <w:t xml:space="preserve"> 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  <w:textAlignment w:val="top"/>
      </w:pPr>
      <w:r>
        <w:rPr>
          <w:rFonts w:ascii="Raleway SemiBold" w:hAnsi="Raleway SemiBold" w:eastAsia="Raleway SemiBold" w:cs="Raleway SemiBold"/>
          <w:b/>
          <w:bCs/>
          <w:spacing w:val="20" w:line="240" w:lineRule="auto" w:after="0" w:before="0"/>
          <w:color w:val="373737"/>
          <w:position w:val="0"/>
          <w:sz w:val="20"/>
          <w:szCs w:val="20"/>
        </w:rPr>
        <w:t xml:space="preserve">EXPERIENCE</w:t>
      </w:r>
    </w:p>
    <w:tbl>
      <w:tblPr>
        <w:tblStyle w:val="NormalTablePHPDOCX"/>
        <w:tblCellMar>
          <w:left w:type="dxa" w:w="0"/>
          <w:right w:type="dxa" w:w="0"/>
        </w:tblCellMar>
        <w:tblW w:w="10500" w:type="dxa"/>
        <w:tblInd w:w="0" w:type="auto"/>
        <w:tblBorders/>
        <w:tblLayout w:type="fixed"/>
      </w:tblPr>
      <w:tblGrid>
        <w:gridCol w:w="750"/>
        <w:gridCol w:w="9750"/>
      </w:tblGrid>
      <w:tr>
        <w:trPr>
          <w:trHeight w:val="75" w:hRule="atLeast"/>
        </w:trPr>
        <w:tc>
          <w:tcPr>
            <w:tcW w:w="750" w:type="dxa"/>
            <w:tcBorders>
              <w:top w:val="single" w:color="000000" w:sz="10"/>
            </w:tcBorders>
            <w:tcMar>
              <w:top w:w="0" w:type="auto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  <w:tc>
          <w:tcPr>
            <w:tcW w:w="9750" w:type="dxa"/>
            <w:tcBorders>
              <w:top w:val="single" w:color="E5E7E9" w:sz="5"/>
            </w:tcBorders>
            <w:tcMar>
              <w:top w:w="15" w:type="dxa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</w:tr>
    </w:tbl>
    <w:p>
      <w:pPr>
        <w:jc w:val="left"/>
        <w:tabs>
          <w:tab w:val="right" w:leader="none" w:pos="10400"/>
        </w:tabs>
        <w:spacing w:after="0" w:line="240" w:lineRule="auto" w:before="0"/>
        <w:ind w:left="0"/>
        <w:rPr/>
      </w:pPr>
      <w:r>
        <w:rPr>
          <w:rFonts w:ascii="Raleway" w:hAnsi="Raleway" w:cs="Raleway"/>
          <w:b w:val="on"/>
          <w:bCs w:val="on"/>
          <w:sz w:val="20"/>
          <w:szCs w:val="20"/>
          <w:color w:val="#3d3d3d"/>
        </w:rPr>
        <w:t xml:space="preserve">Science Center Student Assistant</w:t>
      </w:r>
      <w:r>
        <w:rPr>
          <w:rFonts w:ascii="Raleway" w:hAnsi="Raleway" w:cs="Raleway"/>
          <w:sz w:val="20"/>
          <w:szCs w:val="20"/>
          <w:color w:val="#3d3d3d"/>
        </w:rPr>
        <w:tab/>
        <w:t xml:space="preserve">Sep 2025 - Present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 SemiBold" w:hAnsi="Raleway SemiBold" w:eastAsia="Raleway SemiBold" w:cs="Raleway SemiBold"/>
          <w:b/>
          <w:bCs/>
          <w:color w:val="3D3D3D"/>
          <w:sz w:val="20"/>
          <w:szCs w:val="20"/>
        </w:rPr>
        <w:t xml:space="preserve">Sutton Science Center (Maryville
College) | Maryville TN</w:t>
      </w:r>
    </w:p>
    <w:p>
      <w:pPr>
        <w:numPr>
          <w:ilvl w:val="0"/>
          <w:numId w:val="5543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Support faculty in Science
Center and assist with lab setup</w:t>
      </w:r>
    </w:p>
    <w:p>
      <w:pPr>
        <w:numPr>
          <w:ilvl w:val="0"/>
          <w:numId w:val="5543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Built a student information
hub that provides STEM students information about internships and
job opportunities.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" w:hAnsi="Raleway" w:eastAsia="Raleway" w:cs="Raleway"/>
          <w:b w:val="0"/>
          <w:bCs w:val="0"/>
          <w:color w:val="000000"/>
          <w:sz w:val="14"/>
          <w:szCs w:val="14"/>
        </w:rPr>
        <w:t xml:space="preserve"> </w:t>
      </w:r>
    </w:p>
    <w:p>
      <w:pPr>
        <w:jc w:val="left"/>
        <w:tabs>
          <w:tab w:val="right" w:leader="none" w:pos="10400"/>
        </w:tabs>
        <w:spacing w:after="0" w:line="240" w:lineRule="auto" w:before="0"/>
        <w:ind w:left="0"/>
        <w:rPr/>
      </w:pPr>
      <w:r>
        <w:rPr>
          <w:rFonts w:ascii="Raleway" w:hAnsi="Raleway" w:cs="Raleway"/>
          <w:b w:val="on"/>
          <w:bCs w:val="on"/>
          <w:sz w:val="20"/>
          <w:szCs w:val="20"/>
          <w:color w:val="#3d3d3d"/>
        </w:rPr>
        <w:t xml:space="preserve">Makerspace Associate</w:t>
      </w:r>
      <w:r>
        <w:rPr>
          <w:rFonts w:ascii="Raleway" w:hAnsi="Raleway" w:cs="Raleway"/>
          <w:sz w:val="20"/>
          <w:szCs w:val="20"/>
          <w:color w:val="#3d3d3d"/>
        </w:rPr>
        <w:tab/>
        <w:t xml:space="preserve">Sep 2024 - Present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 SemiBold" w:hAnsi="Raleway SemiBold" w:eastAsia="Raleway SemiBold" w:cs="Raleway SemiBold"/>
          <w:b/>
          <w:bCs/>
          <w:color w:val="3D3D3D"/>
          <w:sz w:val="20"/>
          <w:szCs w:val="20"/>
        </w:rPr>
        <w:t xml:space="preserve">MC3D (Maryville College 3D Printing
Club) | Maryville TN</w:t>
      </w:r>
    </w:p>
    <w:p>
      <w:pPr>
        <w:numPr>
          <w:ilvl w:val="0"/>
          <w:numId w:val="3059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Repair, troubleshoot, and
diagnose 3D printers and printing related software like
CAD</w:t>
      </w:r>
    </w:p>
    <w:p>
      <w:pPr>
        <w:numPr>
          <w:ilvl w:val="0"/>
          <w:numId w:val="3059"/>
        </w:numPr>
        <w:spacing w:before="0" w:after="0" w:line="240" w:lineRule="auto"/>
        <w:jc w:val="left"/>
        <w:rPr>
          <w:rFonts w:ascii="Raleway" w:hAnsi="Raleway" w:eastAsia="Raleway" w:cs="Raleway"/>
          <w:color w:val="000000"/>
          <w:sz w:val="18"/>
          <w:szCs w:val="18"/>
        </w:rPr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Design and print custom parts
and projects for various campus, community, and student
organizations.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" w:hAnsi="Raleway" w:eastAsia="Raleway" w:cs="Raleway"/>
          <w:b w:val="0"/>
          <w:bCs w:val="0"/>
          <w:color w:val="000000"/>
          <w:sz w:val="14"/>
          <w:szCs w:val="14"/>
        </w:rPr>
        <w:t xml:space="preserve"> 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  <w:textAlignment w:val="top"/>
      </w:pPr>
      <w:r>
        <w:rPr>
          <w:rFonts w:ascii="Raleway SemiBold" w:hAnsi="Raleway SemiBold" w:eastAsia="Raleway SemiBold" w:cs="Raleway SemiBold"/>
          <w:b/>
          <w:bCs/>
          <w:spacing w:val="20" w:line="240" w:lineRule="auto" w:after="0" w:before="0"/>
          <w:color w:val="373737"/>
          <w:position w:val="0"/>
          <w:sz w:val="20"/>
          <w:szCs w:val="20"/>
        </w:rPr>
        <w:t xml:space="preserve">COURSEWORK</w:t>
      </w:r>
    </w:p>
    <w:tbl>
      <w:tblPr>
        <w:tblStyle w:val="NormalTablePHPDOCX"/>
        <w:tblCellMar>
          <w:left w:type="dxa" w:w="0"/>
          <w:right w:type="dxa" w:w="0"/>
        </w:tblCellMar>
        <w:tblW w:w="10500" w:type="dxa"/>
        <w:tblInd w:w="0" w:type="auto"/>
        <w:tblBorders/>
        <w:tblLayout w:type="fixed"/>
      </w:tblPr>
      <w:tblGrid>
        <w:gridCol w:w="750"/>
        <w:gridCol w:w="9750"/>
      </w:tblGrid>
      <w:tr>
        <w:trPr>
          <w:trHeight w:val="75" w:hRule="atLeast"/>
        </w:trPr>
        <w:tc>
          <w:tcPr>
            <w:tcW w:w="750" w:type="dxa"/>
            <w:tcBorders>
              <w:top w:val="single" w:color="000000" w:sz="10"/>
            </w:tcBorders>
            <w:tcMar>
              <w:top w:w="0" w:type="auto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  <w:tc>
          <w:tcPr>
            <w:tcW w:w="9750" w:type="dxa"/>
            <w:tcBorders>
              <w:top w:val="single" w:color="E5E7E9" w:sz="5"/>
            </w:tcBorders>
            <w:tcMar>
              <w:top w:w="15" w:type="dxa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</w:tr>
    </w:tbl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Computer Architecture and
Systems, Data Structures, Database Management Systems, UI Design
and Implementation, Calculus I and II, Ordinary Differential
Equations, Discrete Structures, Linear Algebra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" w:hAnsi="Raleway" w:eastAsia="Raleway" w:cs="Raleway"/>
          <w:b w:val="0"/>
          <w:bCs w:val="0"/>
          <w:color w:val="000000"/>
          <w:sz w:val="14"/>
          <w:szCs w:val="14"/>
        </w:rPr>
        <w:t xml:space="preserve"> </w:t>
      </w:r>
    </w:p>
    <w:p>
      <w:pPr>
        <w:widowControl w:val="on"/>
        <w:pBdr/>
        <w:spacing w:before="0" w:after="0" w:line="240" w:lineRule="auto"/>
        <w:ind w:left="0" w:right="0"/>
        <w:jc w:val="left"/>
        <w:textDirection w:val="lrTb"/>
        <w:textAlignment w:val="top"/>
      </w:pPr>
      <w:r>
        <w:rPr>
          <w:rFonts w:ascii="Raleway SemiBold" w:hAnsi="Raleway SemiBold" w:eastAsia="Raleway SemiBold" w:cs="Raleway SemiBold"/>
          <w:b/>
          <w:bCs/>
          <w:spacing w:val="20" w:line="240" w:lineRule="auto" w:after="0" w:before="0"/>
          <w:color w:val="373737"/>
          <w:position w:val="0"/>
          <w:sz w:val="20"/>
          <w:szCs w:val="20"/>
        </w:rPr>
        <w:t xml:space="preserve">SKILLS</w:t>
      </w:r>
    </w:p>
    <w:tbl>
      <w:tblPr>
        <w:tblStyle w:val="NormalTablePHPDOCX"/>
        <w:tblCellMar>
          <w:left w:type="dxa" w:w="0"/>
          <w:right w:type="dxa" w:w="0"/>
        </w:tblCellMar>
        <w:tblW w:w="10500" w:type="dxa"/>
        <w:tblInd w:w="0" w:type="auto"/>
        <w:tblBorders/>
        <w:tblLayout w:type="fixed"/>
      </w:tblPr>
      <w:tblGrid>
        <w:gridCol w:w="750"/>
        <w:gridCol w:w="9750"/>
      </w:tblGrid>
      <w:tr>
        <w:trPr>
          <w:trHeight w:val="75" w:hRule="atLeast"/>
        </w:trPr>
        <w:tc>
          <w:tcPr>
            <w:tcW w:w="750" w:type="dxa"/>
            <w:tcBorders>
              <w:top w:val="single" w:color="000000" w:sz="10"/>
            </w:tcBorders>
            <w:tcMar>
              <w:top w:w="0" w:type="auto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  <w:tc>
          <w:tcPr>
            <w:tcW w:w="9750" w:type="dxa"/>
            <w:tcBorders>
              <w:top w:val="single" w:color="E5E7E9" w:sz="5"/>
            </w:tcBorders>
            <w:tcMar>
              <w:top w:w="15" w:type="dxa"/>
              <w:left w:w="0" w:type="auto"/>
              <w:bottom w:w="0" w:type="auto"/>
              <w:right w:w="0" w:type="auto"/>
            </w:tcMar>
            <w:textDirection w:val="lrTb"/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Raleway" w:hAnsi="Raleway" w:eastAsia="Raleway" w:cs="Raleway"/>
                <w:b w:val="0"/>
                <w:bCs w:val="0"/>
                <w:color w:val="000000"/>
                <w:position w:val="0"/>
                <w:sz w:val="2"/>
                <w:szCs w:val="2"/>
              </w:rPr>
              <w:t xml:space="preserve">
 </w:t>
            </w:r>
          </w:p>
        </w:tc>
      </w:tr>
    </w:tbl>
    <w:p>
      <w:pPr>
        <w:widowControl w:val="on"/>
        <w:pBdr/>
        <w:spacing w:before="0" w:after="0" w:line="240" w:lineRule="auto"/>
        <w:ind w:left="0" w:right="0"/>
        <w:jc w:val="left"/>
        <w:textDirection w:val="lrTb"/>
      </w:pPr>
      <w:r>
        <w:rPr>
          <w:rFonts w:ascii="Raleway" w:hAnsi="Raleway" w:eastAsia="Raleway" w:cs="Raleway"/>
          <w:b w:val="0"/>
          <w:bCs w:val="0"/>
          <w:color w:val="000000"/>
          <w:sz w:val="20"/>
          <w:szCs w:val="20"/>
        </w:rPr>
        <w:t xml:space="preserve">Python, JavaScript, React,
Linux, Basic Microcontroller Tooling, CAD Software, Hardware
Troubleshooting</w:t>
      </w:r>
    </w:p>
    <w:sectPr xmlns:w="http://schemas.openxmlformats.org/wordprocessingml/2006/main" w:rsidR="00AC197E" w:rsidRPr="00DF064E" w:rsidSect="000F6147">
      <w:footerReference xmlns:r="http://schemas.openxmlformats.org/officeDocument/2006/relationships" w:type="first" r:id="rId1682693c479d695dd"/>
      <w:footerReference xmlns:r="http://schemas.openxmlformats.org/officeDocument/2006/relationships" w:type="default" r:id="rId4356693c479d69591"/>
      <w:pgSz w:w="12240" w:h="15840" w:orient="portrait" w:code="1"/>
      <w:pgMar w:top="750" w:right="750" w:bottom="750" w:left="750" w:header="0" w:footer="0" w:gutter="0"/>
      <w:cols w:space="708" w:num="1"/>
      <w:docGrid w:linePitch="360"/>
      <w:titlePg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/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defaultFoote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pageNumberStyle"/>
      <w:jc w:val="right"/>
      <w:spacing w:before="150" w:line="240" w:lineRule="auto"/>
      <w:rPr>
        <w:rFonts w:ascii="Raleway" w:hAnsi="Raleway" w:cs="Raleway"/>
        <w:color w:val="443F3F"/>
        <w:sz w:val="18"/>
        <w:szCs w:val="18"/>
      </w:rPr>
    </w:pPr>
    <w:r>
      <w:rPr>
        <w:rFonts w:ascii="Raleway" w:hAnsi="Raleway" w:cs="Raleway"/>
        <w:color w:val="443F3F"/>
        <w:sz w:val="18"/>
        <w:szCs w:val="18"/>
      </w:rPr>
      <w:t xml:space="preserve">Braxton Churchwell - </w:t>
    </w:r>
    <w:r>
      <w:t xml:space="preserve">Page </w:t>
    </w:r>
    <w:r>
      <w:fldChar w:fldCharType="begin"/>
    </w:r>
    <w:r>
      <w:instrText xml:space="preserve">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NUMPAGES  </w:instrText>
    </w:r>
    <w:r>
      <w:fldChar w:fldCharType="separate"/>
    </w:r>
    <w:r>
      <w:t>1</w:t>
    </w:r>
    <w:r>
      <w:fldChar w:fldCharType="end"/>
    </w:r>
  </w:p>
</w:ftr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0FDA" w:rsidRDefault="006E0FDA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endnote>
</w:endnotes>
</file>

<file path=word/firstFoote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  <w:r>
      <w:rPr/>
      <w:t xml:space="preserve"/>
    </w:r>
  </w:p>
</w:ftr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Raleway">
    <w:charset w:val="00"/>
    <w:embedRegular r:id="rId23680105" w:fontKey="{B3014A78-8E89-426F-90D8-5CD89AEFD074}"/>
  </w:font>
  <w:font w:name="Raleway Medium">
    <w:charset w:val="00"/>
    <w:embedRegular r:id="rId23357773" w:fontKey="{FAF14A78-8E89-426F-90D8-5CD89AEFD0D3}"/>
  </w:font>
  <w:font w:name="Raleway Bold">
    <w:charset w:val="00"/>
    <w:embedRegular r:id="rId36929993" w:fontKey="{4A614A78-8E89-426F-90D8-5CD89AEFD857}"/>
  </w:font>
  <w:font w:name="Raleway SemiBold">
    <w:charset w:val="00"/>
    <w:embedRegular r:id="rId55761370" w:fontKey="{71A14A78-8E89-426F-90D8-5CD89AEFD820}"/>
  </w:font>
  <w:font w:name="Raleway ExtraBold">
    <w:charset w:val="00"/>
    <w:embedRegular r:id="rId67631214" w:fontKey="{B7A14A78-8E89-426F-90D8-5CD89AEFDEE5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0FDA" w:rsidRDefault="006E0FDA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14="http://schemas.microsoft.com/office/word/2010/wordml" xmlns:w15="http://schemas.microsoft.com/office/word/2012/wordml" xmlns:w="http://schemas.openxmlformats.org/wordprocessingml/2006/main" xmlns:wne="http://schemas.microsoft.com/office/word/2006/wordml" mc:Ignorable="w14 w15 wp14">
  <w:abstractNum w:abstractNumId="3059">
    <w:multiLevelType w:val="hybridMultilevel"/>
    <w:lvl w:ilvl="0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543">
    <w:multiLevelType w:val="hybridMultilevel"/>
    <w:lvl w:ilvl="0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198">
    <w:multiLevelType w:val="hybridMultilevel"/>
    <w:lvl w:ilvl="0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53">
    <w:multiLevelType w:val="hybridMultilevel"/>
    <w:lvl w:ilvl="0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754">
    <w:multiLevelType w:val="hybridMultilevel"/>
    <w:lvl w:ilvl="0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16">
    <w:multiLevelType w:val="hybridMultilevel"/>
    <w:lvl w:ilvl="0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25">
    <w:multiLevelType w:val="hybridMultilevel"/>
    <w:lvl w:ilvl="0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506">
    <w:multiLevelType w:val="hybridMultilevel"/>
    <w:lvl w:ilvl="0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72">
    <w:multiLevelType w:val="hybridMultilevel"/>
    <w:lvl w:ilvl="0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630">
    <w:multiLevelType w:val="hybridMultilevel"/>
    <w:lvl w:ilvl="0" w:tplc="17137251">
      <w:start w:val="1"/>
      <w:numFmt w:val="decimal"/>
      <w:lvlText w:val="%1."/>
      <w:lvlJc w:val="left"/>
      <w:pPr>
        <w:ind w:left="720" w:hanging="360"/>
      </w:pPr>
    </w:lvl>
    <w:lvl w:ilvl="1" w:tplc="17137251" w:tentative="1">
      <w:start w:val="1"/>
      <w:numFmt w:val="lowerLetter"/>
      <w:lvlText w:val="%2."/>
      <w:lvlJc w:val="left"/>
      <w:pPr>
        <w:ind w:left="1440" w:hanging="360"/>
      </w:pPr>
    </w:lvl>
    <w:lvl w:ilvl="2" w:tplc="17137251" w:tentative="1">
      <w:start w:val="1"/>
      <w:numFmt w:val="lowerRoman"/>
      <w:lvlText w:val="%3."/>
      <w:lvlJc w:val="right"/>
      <w:pPr>
        <w:ind w:left="2160" w:hanging="180"/>
      </w:pPr>
    </w:lvl>
    <w:lvl w:ilvl="3" w:tplc="17137251" w:tentative="1">
      <w:start w:val="1"/>
      <w:numFmt w:val="decimal"/>
      <w:lvlText w:val="%4."/>
      <w:lvlJc w:val="left"/>
      <w:pPr>
        <w:ind w:left="2880" w:hanging="360"/>
      </w:pPr>
    </w:lvl>
    <w:lvl w:ilvl="4" w:tplc="17137251" w:tentative="1">
      <w:start w:val="1"/>
      <w:numFmt w:val="lowerLetter"/>
      <w:lvlText w:val="%5."/>
      <w:lvlJc w:val="left"/>
      <w:pPr>
        <w:ind w:left="3600" w:hanging="360"/>
      </w:pPr>
    </w:lvl>
    <w:lvl w:ilvl="5" w:tplc="17137251" w:tentative="1">
      <w:start w:val="1"/>
      <w:numFmt w:val="lowerRoman"/>
      <w:lvlText w:val="%6."/>
      <w:lvlJc w:val="right"/>
      <w:pPr>
        <w:ind w:left="4320" w:hanging="180"/>
      </w:pPr>
    </w:lvl>
    <w:lvl w:ilvl="6" w:tplc="17137251" w:tentative="1">
      <w:start w:val="1"/>
      <w:numFmt w:val="decimal"/>
      <w:lvlText w:val="%7."/>
      <w:lvlJc w:val="left"/>
      <w:pPr>
        <w:ind w:left="5040" w:hanging="360"/>
      </w:pPr>
    </w:lvl>
    <w:lvl w:ilvl="7" w:tplc="17137251" w:tentative="1">
      <w:start w:val="1"/>
      <w:numFmt w:val="lowerLetter"/>
      <w:lvlText w:val="%8."/>
      <w:lvlJc w:val="left"/>
      <w:pPr>
        <w:ind w:left="5760" w:hanging="360"/>
      </w:pPr>
    </w:lvl>
    <w:lvl w:ilvl="8" w:tplc="1713725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29">
    <w:multiLevelType w:val="hybridMultilevel"/>
    <w:lvl w:ilvl="0" w:tplc="6509828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multiLevelType w:val="multilevel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multiLevelType w:val="multilevel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multiLevelType w:val="multilevel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multiLevelType w:val="hybridMultilevel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multiLevelType w:val="hybridMultilevel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17629">
    <w:abstractNumId w:val="17629"/>
  </w:num>
  <w:num w:numId="17630">
    <w:abstractNumId w:val="17630"/>
  </w:num>
  <w:num w:numId="1972">
    <w:abstractNumId w:val="1972"/>
  </w:num>
  <w:num w:numId="29506">
    <w:abstractNumId w:val="29506"/>
  </w:num>
  <w:num w:numId="3725">
    <w:abstractNumId w:val="3725"/>
  </w:num>
  <w:num w:numId="4216">
    <w:abstractNumId w:val="4216"/>
  </w:num>
  <w:num w:numId="22754">
    <w:abstractNumId w:val="22754"/>
  </w:num>
  <w:num w:numId="2453">
    <w:abstractNumId w:val="2453"/>
  </w:num>
  <w:num w:numId="10198">
    <w:abstractNumId w:val="10198"/>
  </w:num>
  <w:num w:numId="5543">
    <w:abstractNumId w:val="5543"/>
  </w:num>
  <w:num w:numId="3059">
    <w:abstractNumId w:val="3059"/>
  </w:num>
</w:numbering>
</file>

<file path=word/people.xml><?xml version="1.0" encoding="utf-8"?>
<w15:people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 w:val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E6663"/>
    <w:rsid w:val="008B3AC2"/>
    <w:rsid w:val="008F680D"/>
    <w:rsid w:val="00AC197E"/>
    <w:rsid w:val="00B21D59"/>
    <w:rsid w:val="00BD419F"/>
    <w:rsid w:val="00DF064E"/>
    <w:rsid w:val="00FB4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 PHPDOCX" w:semiHidden="0" w:uiPriority="0" w:unhideWhenUsed="0" w:qFormat="1"/>
    <w:lsdException w:name="Heading 1 PHPDOCX" w:semiHidden="0" w:uiPriority="9" w:unhideWhenUsed="0" w:qFormat="1"/>
    <w:lsdException w:name="Heading 2 PHPDOCX" w:uiPriority="9" w:qFormat="1"/>
    <w:lsdException w:name="Heading 3 PHPDOCX" w:uiPriority="9" w:qFormat="1"/>
    <w:lsdException w:name="Heading 4 PHPDOCX" w:uiPriority="9" w:qFormat="1"/>
    <w:lsdException w:name="Heading 5 PHPDOCX" w:uiPriority="9" w:qFormat="1"/>
    <w:lsdException w:name="Heading 6 PHPDOCX" w:uiPriority="9" w:qFormat="1"/>
    <w:lsdException w:name="Heading 7 PHPDOCX" w:uiPriority="9" w:qFormat="1"/>
    <w:lsdException w:name="Heading 8 PHPDOCX" w:uiPriority="9" w:qFormat="1"/>
    <w:lsdException w:name="Heading 9 PHPDOCX" w:uiPriority="9" w:qFormat="1"/>
    <w:lsdException w:name="toc 1 PHPDOCX" w:uiPriority="39"/>
    <w:lsdException w:name="toc 2 PHPDOCX" w:uiPriority="39"/>
    <w:lsdException w:name="toc 3 PHPDOCX" w:uiPriority="39"/>
    <w:lsdException w:name="toc 4 PHPDOCX" w:uiPriority="39"/>
    <w:lsdException w:name="toc 5 PHPDOCX" w:uiPriority="39"/>
    <w:lsdException w:name="toc 6 PHPDOCX" w:uiPriority="39"/>
    <w:lsdException w:name="toc 7 PHPDOCX" w:uiPriority="39"/>
    <w:lsdException w:name="toc 8 PHPDOCX" w:uiPriority="39"/>
    <w:lsdException w:name="toc 9 PHPDOCX" w:uiPriority="39"/>
    <w:lsdException w:name="caption PHPDOCX" w:uiPriority="35" w:qFormat="1"/>
    <w:lsdException w:name="Title PHPDOCX" w:semiHidden="0" w:uiPriority="10" w:unhideWhenUsed="0" w:qFormat="1"/>
    <w:lsdException w:name="Default Paragraph Font PHPDOCX" w:uiPriority="1"/>
    <w:lsdException w:name="Subtitle PHPDOCX" w:semiHidden="0" w:uiPriority="11" w:unhideWhenUsed="0" w:qFormat="1"/>
    <w:lsdException w:name="Strong PHPDOCX" w:semiHidden="0" w:uiPriority="22" w:unhideWhenUsed="0" w:qFormat="1"/>
    <w:lsdException w:name="Emphasis PHPDOCX" w:semiHidden="0" w:uiPriority="20" w:unhideWhenUsed="0" w:qFormat="1"/>
    <w:lsdException w:name="Normal Table PHPDOCX" w:semiHidden="0" w:uiPriority="58" w:unhideWhenUsed="0"/>
    <w:lsdException w:name="Table Grid PHPDOCX" w:semiHidden="0" w:uiPriority="59" w:unhideWhenUsed="0"/>
    <w:lsdException w:name="Placeholder Text PHPDOCX" w:unhideWhenUsed="0"/>
    <w:lsdException w:name="No Spacing PHPDOCX" w:semiHidden="0" w:uiPriority="1" w:unhideWhenUsed="0" w:qFormat="1"/>
    <w:lsdException w:name="Light Shading PHPDOCX" w:semiHidden="0" w:uiPriority="60" w:unhideWhenUsed="0"/>
    <w:lsdException w:name="Light List PHPDOCX" w:semiHidden="0" w:uiPriority="61" w:unhideWhenUsed="0"/>
    <w:lsdException w:name="Light Grid PHPDOCX" w:semiHidden="0" w:uiPriority="62" w:unhideWhenUsed="0"/>
    <w:lsdException w:name="Medium Shading 1 PHPDOCX" w:semiHidden="0" w:uiPriority="63" w:unhideWhenUsed="0"/>
    <w:lsdException w:name="Medium Shading 2 PHPDOCX" w:semiHidden="0" w:uiPriority="64" w:unhideWhenUsed="0"/>
    <w:lsdException w:name="Medium List 1 PHPDOCX" w:semiHidden="0" w:uiPriority="65" w:unhideWhenUsed="0"/>
    <w:lsdException w:name="Medium List 2 PHPDOCX" w:semiHidden="0" w:uiPriority="66" w:unhideWhenUsed="0"/>
    <w:lsdException w:name="Medium Grid 1 PHPDOCX" w:semiHidden="0" w:uiPriority="67" w:unhideWhenUsed="0"/>
    <w:lsdException w:name="Medium Grid 2 PHPDOCX" w:semiHidden="0" w:uiPriority="68" w:unhideWhenUsed="0"/>
    <w:lsdException w:name="Medium Grid 3 PHPDOCX" w:semiHidden="0" w:uiPriority="69" w:unhideWhenUsed="0"/>
    <w:lsdException w:name="Dark List PHPDOCX" w:semiHidden="0" w:uiPriority="70" w:unhideWhenUsed="0"/>
    <w:lsdException w:name="Colorful Shading PHPDOCX" w:semiHidden="0" w:uiPriority="71" w:unhideWhenUsed="0"/>
    <w:lsdException w:name="Colorful List PHPDOCX" w:semiHidden="0" w:uiPriority="72" w:unhideWhenUsed="0"/>
    <w:lsdException w:name="Colorful Grid PHPDOCX" w:semiHidden="0" w:uiPriority="73" w:unhideWhenUsed="0"/>
    <w:lsdException w:name="Light Shading Accent 1 PHPDOCX" w:semiHidden="0" w:uiPriority="60" w:unhideWhenUsed="0"/>
    <w:lsdException w:name="Light List Accent 1 PHPDOCX" w:semiHidden="0" w:uiPriority="61" w:unhideWhenUsed="0"/>
    <w:lsdException w:name="Light Grid Accent 1 PHPDOCX" w:semiHidden="0" w:uiPriority="62" w:unhideWhenUsed="0"/>
    <w:lsdException w:name="Medium Shading 1 Accent 1 PHPDOCX" w:semiHidden="0" w:uiPriority="63" w:unhideWhenUsed="0"/>
    <w:lsdException w:name="Medium Shading 2 Accent 1 PHPDOCX" w:semiHidden="0" w:uiPriority="64" w:unhideWhenUsed="0"/>
    <w:lsdException w:name="Medium List 1 Accent 1 PHPDOCX" w:semiHidden="0" w:uiPriority="65" w:unhideWhenUsed="0"/>
    <w:lsdException w:name="Revision PHPDOCX" w:unhideWhenUsed="0"/>
    <w:lsdException w:name="List Paragraph PHPDOCX" w:semiHidden="0" w:uiPriority="34" w:unhideWhenUsed="0" w:qFormat="1"/>
    <w:lsdException w:name="Quote PHPDOCX" w:semiHidden="0" w:uiPriority="29" w:unhideWhenUsed="0" w:qFormat="1"/>
    <w:lsdException w:name="Intense Quote PHPDOCX" w:semiHidden="0" w:uiPriority="30" w:unhideWhenUsed="0" w:qFormat="1"/>
    <w:lsdException w:name="Medium List 2 Accent 1 PHPDOCX" w:semiHidden="0" w:uiPriority="66" w:unhideWhenUsed="0"/>
    <w:lsdException w:name="Medium Grid 1 Accent 1 PHPDOCX" w:semiHidden="0" w:uiPriority="67" w:unhideWhenUsed="0"/>
    <w:lsdException w:name="Medium Grid 2 Accent 1 PHPDOCX" w:semiHidden="0" w:uiPriority="68" w:unhideWhenUsed="0"/>
    <w:lsdException w:name="Medium Grid 3 Accent 1 PHPDOCX" w:semiHidden="0" w:uiPriority="69" w:unhideWhenUsed="0"/>
    <w:lsdException w:name="Dark List Accent 1 PHPDOCX" w:semiHidden="0" w:uiPriority="70" w:unhideWhenUsed="0"/>
    <w:lsdException w:name="Colorful Shading Accent 1 PHPDOCX" w:semiHidden="0" w:uiPriority="71" w:unhideWhenUsed="0"/>
    <w:lsdException w:name="Colorful List Accent 1 PHPDOCX" w:semiHidden="0" w:uiPriority="72" w:unhideWhenUsed="0"/>
    <w:lsdException w:name="Colorful Grid Accent 1 PHPDOCX" w:semiHidden="0" w:uiPriority="73" w:unhideWhenUsed="0"/>
    <w:lsdException w:name="Light Shading Accent 2 PHPDOCX" w:semiHidden="0" w:uiPriority="60" w:unhideWhenUsed="0"/>
    <w:lsdException w:name="Light List Accent 2 PHPDOCX" w:semiHidden="0" w:uiPriority="61" w:unhideWhenUsed="0"/>
    <w:lsdException w:name="Light Grid Accent 2 PHPDOCX" w:semiHidden="0" w:uiPriority="62" w:unhideWhenUsed="0"/>
    <w:lsdException w:name="Medium Shading 1 Accent 2 PHPDOCX" w:semiHidden="0" w:uiPriority="63" w:unhideWhenUsed="0"/>
    <w:lsdException w:name="Medium Shading 2 Accent 2 PHPDOCX" w:semiHidden="0" w:uiPriority="64" w:unhideWhenUsed="0"/>
    <w:lsdException w:name="Medium List 1 Accent 2 PHPDOCX" w:semiHidden="0" w:uiPriority="65" w:unhideWhenUsed="0"/>
    <w:lsdException w:name="Medium List 2 Accent 2 PHPDOCX" w:semiHidden="0" w:uiPriority="66" w:unhideWhenUsed="0"/>
    <w:lsdException w:name="Medium Grid 1 Accent 2 PHPDOCX" w:semiHidden="0" w:uiPriority="67" w:unhideWhenUsed="0"/>
    <w:lsdException w:name="Medium Grid 2 Accent 2 PHPDOCX" w:semiHidden="0" w:uiPriority="68" w:unhideWhenUsed="0"/>
    <w:lsdException w:name="Medium Grid 3 Accent 2 PHPDOCX" w:semiHidden="0" w:uiPriority="69" w:unhideWhenUsed="0"/>
    <w:lsdException w:name="Dark List Accent 2 PHPDOCX" w:semiHidden="0" w:uiPriority="70" w:unhideWhenUsed="0"/>
    <w:lsdException w:name="Colorful Shading Accent 2 PHPDOCX" w:semiHidden="0" w:uiPriority="71" w:unhideWhenUsed="0"/>
    <w:lsdException w:name="Colorful List Accent 2 PHPDOCX" w:semiHidden="0" w:uiPriority="72" w:unhideWhenUsed="0"/>
    <w:lsdException w:name="Colorful Grid Accent 2 PHPDOCX" w:semiHidden="0" w:uiPriority="73" w:unhideWhenUsed="0"/>
    <w:lsdException w:name="Light Shading Accent 3 PHPDOCX" w:semiHidden="0" w:uiPriority="60" w:unhideWhenUsed="0"/>
    <w:lsdException w:name="Light List Accent 3 PHPDOCX" w:semiHidden="0" w:uiPriority="61" w:unhideWhenUsed="0"/>
    <w:lsdException w:name="Light Grid Accent 3 PHPDOCX" w:semiHidden="0" w:uiPriority="62" w:unhideWhenUsed="0"/>
    <w:lsdException w:name="Medium Shading 1 Accent 3 PHPDOCX" w:semiHidden="0" w:uiPriority="63" w:unhideWhenUsed="0"/>
    <w:lsdException w:name="Medium Shading 2 Accent 3 PHPDOCX" w:semiHidden="0" w:uiPriority="64" w:unhideWhenUsed="0"/>
    <w:lsdException w:name="Medium List 1 Accent 3 PHPDOCX" w:semiHidden="0" w:uiPriority="65" w:unhideWhenUsed="0"/>
    <w:lsdException w:name="Medium List 2 Accent 3 PHPDOCX" w:semiHidden="0" w:uiPriority="66" w:unhideWhenUsed="0"/>
    <w:lsdException w:name="Medium Grid 1 Accent 3 PHPDOCX" w:semiHidden="0" w:uiPriority="67" w:unhideWhenUsed="0"/>
    <w:lsdException w:name="Medium Grid 2 Accent 3 PHPDOCX" w:semiHidden="0" w:uiPriority="68" w:unhideWhenUsed="0"/>
    <w:lsdException w:name="Medium Grid 3 Accent 3 PHPDOCX" w:semiHidden="0" w:uiPriority="69" w:unhideWhenUsed="0"/>
    <w:lsdException w:name="Dark List Accent 3 PHPDOCX" w:semiHidden="0" w:uiPriority="70" w:unhideWhenUsed="0"/>
    <w:lsdException w:name="Colorful Shading Accent 3 PHPDOCX" w:semiHidden="0" w:uiPriority="71" w:unhideWhenUsed="0"/>
    <w:lsdException w:name="Colorful List Accent 3 PHPDOCX" w:semiHidden="0" w:uiPriority="72" w:unhideWhenUsed="0"/>
    <w:lsdException w:name="Colorful Grid Accent 3 PHPDOCX" w:semiHidden="0" w:uiPriority="73" w:unhideWhenUsed="0"/>
    <w:lsdException w:name="Light Shading Accent 4 PHPDOCX" w:semiHidden="0" w:uiPriority="60" w:unhideWhenUsed="0"/>
    <w:lsdException w:name="Light List Accent 4 PHPDOCX" w:semiHidden="0" w:uiPriority="61" w:unhideWhenUsed="0"/>
    <w:lsdException w:name="Light Grid Accent 4 PHPDOCX" w:semiHidden="0" w:uiPriority="62" w:unhideWhenUsed="0"/>
    <w:lsdException w:name="Medium Shading 1 Accent 4 PHPDOCX" w:semiHidden="0" w:uiPriority="63" w:unhideWhenUsed="0"/>
    <w:lsdException w:name="Medium Shading 2 Accent 4 PHPDOCX" w:semiHidden="0" w:uiPriority="64" w:unhideWhenUsed="0"/>
    <w:lsdException w:name="Medium List 1 Accent 4 PHPDOCX" w:semiHidden="0" w:uiPriority="65" w:unhideWhenUsed="0"/>
    <w:lsdException w:name="Medium List 2 Accent 4 PHPDOCX" w:semiHidden="0" w:uiPriority="66" w:unhideWhenUsed="0"/>
    <w:lsdException w:name="Medium Grid 1 Accent 4 PHPDOCX" w:semiHidden="0" w:uiPriority="67" w:unhideWhenUsed="0"/>
    <w:lsdException w:name="Medium Grid 2 Accent 4 PHPDOCX" w:semiHidden="0" w:uiPriority="68" w:unhideWhenUsed="0"/>
    <w:lsdException w:name="Medium Grid 3 Accent 4 PHPDOCX" w:semiHidden="0" w:uiPriority="69" w:unhideWhenUsed="0"/>
    <w:lsdException w:name="Dark List Accent 4 PHPDOCX" w:semiHidden="0" w:uiPriority="70" w:unhideWhenUsed="0"/>
    <w:lsdException w:name="Colorful Shading Accent 4 PHPDOCX" w:semiHidden="0" w:uiPriority="71" w:unhideWhenUsed="0"/>
    <w:lsdException w:name="Colorful List Accent 4 PHPDOCX" w:semiHidden="0" w:uiPriority="72" w:unhideWhenUsed="0"/>
    <w:lsdException w:name="Colorful Grid Accent 4 PHPDOCX" w:semiHidden="0" w:uiPriority="73" w:unhideWhenUsed="0"/>
    <w:lsdException w:name="Light Shading Accent 5 PHPDOCX" w:semiHidden="0" w:uiPriority="60" w:unhideWhenUsed="0"/>
    <w:lsdException w:name="Light List Accent 5 PHPDOCX" w:semiHidden="0" w:uiPriority="61" w:unhideWhenUsed="0"/>
    <w:lsdException w:name="Light Grid Accent 5 PHPDOCX" w:semiHidden="0" w:uiPriority="62" w:unhideWhenUsed="0"/>
    <w:lsdException w:name="Medium Shading 1 Accent 5 PHPDOCX" w:semiHidden="0" w:uiPriority="63" w:unhideWhenUsed="0"/>
    <w:lsdException w:name="Medium Shading 2 Accent 5 PHPDOCX" w:semiHidden="0" w:uiPriority="64" w:unhideWhenUsed="0"/>
    <w:lsdException w:name="Medium List 1 Accent 5 PHPDOCX" w:semiHidden="0" w:uiPriority="65" w:unhideWhenUsed="0"/>
    <w:lsdException w:name="Medium List 2 Accent 5 PHPDOCX" w:semiHidden="0" w:uiPriority="66" w:unhideWhenUsed="0"/>
    <w:lsdException w:name="Medium Grid 1 Accent 5 PHPDOCX" w:semiHidden="0" w:uiPriority="67" w:unhideWhenUsed="0"/>
    <w:lsdException w:name="Medium Grid 2 Accent 5 PHPDOCX" w:semiHidden="0" w:uiPriority="68" w:unhideWhenUsed="0"/>
    <w:lsdException w:name="Medium Grid 3 Accent 5 PHPDOCX" w:semiHidden="0" w:uiPriority="69" w:unhideWhenUsed="0"/>
    <w:lsdException w:name="Dark List Accent 5 PHPDOCX" w:semiHidden="0" w:uiPriority="70" w:unhideWhenUsed="0"/>
    <w:lsdException w:name="Colorful Shading Accent 5 PHPDOCX" w:semiHidden="0" w:uiPriority="71" w:unhideWhenUsed="0"/>
    <w:lsdException w:name="Colorful List Accent 5 PHPDOCX" w:semiHidden="0" w:uiPriority="72" w:unhideWhenUsed="0"/>
    <w:lsdException w:name="Colorful Grid Accent 5 PHPDOCX" w:semiHidden="0" w:uiPriority="73" w:unhideWhenUsed="0"/>
    <w:lsdException w:name="Light Shading Accent 6 PHPDOCX" w:semiHidden="0" w:uiPriority="60" w:unhideWhenUsed="0"/>
    <w:lsdException w:name="Light List Accent 6 PHPDOCX" w:semiHidden="0" w:uiPriority="61" w:unhideWhenUsed="0"/>
    <w:lsdException w:name="Light Grid Accent 6 PHPDOCX" w:semiHidden="0" w:uiPriority="62" w:unhideWhenUsed="0"/>
    <w:lsdException w:name="Medium Shading 1 Accent 6 PHPDOCX" w:semiHidden="0" w:uiPriority="63" w:unhideWhenUsed="0"/>
    <w:lsdException w:name="Medium Shading 2 Accent 6 PHPDOCX" w:semiHidden="0" w:uiPriority="64" w:unhideWhenUsed="0"/>
    <w:lsdException w:name="Medium List 1 Accent 6 PHPDOCX" w:semiHidden="0" w:uiPriority="65" w:unhideWhenUsed="0"/>
    <w:lsdException w:name="Medium List 2 Accent 6 PHPDOCX" w:semiHidden="0" w:uiPriority="66" w:unhideWhenUsed="0"/>
    <w:lsdException w:name="Medium Grid 1 Accent 6 PHPDOCX" w:semiHidden="0" w:uiPriority="67" w:unhideWhenUsed="0"/>
    <w:lsdException w:name="Medium Grid 2 Accent 6 PHPDOCX" w:semiHidden="0" w:uiPriority="68" w:unhideWhenUsed="0"/>
    <w:lsdException w:name="Medium Grid 3 Accent 6 PHPDOCX" w:semiHidden="0" w:uiPriority="69" w:unhideWhenUsed="0"/>
    <w:lsdException w:name="Dark List Accent 6 PHPDOCX" w:semiHidden="0" w:uiPriority="70" w:unhideWhenUsed="0"/>
    <w:lsdException w:name="Colorful Shading Accent 6 PHPDOCX" w:semiHidden="0" w:uiPriority="71" w:unhideWhenUsed="0"/>
    <w:lsdException w:name="Colorful List Accent 6 PHPDOCX" w:semiHidden="0" w:uiPriority="72" w:unhideWhenUsed="0"/>
    <w:lsdException w:name="Colorful Grid Accent 6 PHPDOCX" w:semiHidden="0" w:uiPriority="73" w:unhideWhenUsed="0"/>
    <w:lsdException w:name="Subtle Emphasis PHPDOCX" w:semiHidden="0" w:uiPriority="19" w:unhideWhenUsed="0" w:qFormat="1"/>
    <w:lsdException w:name="Intense Emphasis PHPDOCX" w:semiHidden="0" w:uiPriority="21" w:unhideWhenUsed="0" w:qFormat="1"/>
    <w:lsdException w:name="Subtle Reference PHPDOCX" w:semiHidden="0" w:uiPriority="31" w:unhideWhenUsed="0" w:qFormat="1"/>
    <w:lsdException w:name="Intense Reference PHPDOCX" w:semiHidden="0" w:uiPriority="32" w:unhideWhenUsed="0" w:qFormat="1"/>
    <w:lsdException w:name="Book Title PHPDOCX" w:semiHidden="0" w:uiPriority="33" w:unhideWhenUsed="0" w:qFormat="1"/>
    <w:lsdException w:name="Bibliography PHPDOCX" w:uiPriority="37"/>
    <w:lsdException w:name="TOC Heading PHPDOCX" w:uiPriority="39" w:qFormat="1"/>
  </w:latentStyles>
  <w:style w:type="paragraph" w:default="1" w:styleId="Normal">
    <w:name w:val="Normal"/>
    <w:qFormat/>
    <w:rsid w:val="000F6147"/>
  </w:style>
  <w:style w:type="paragraph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default="1" w:styleId="DefaultParagraphFontPHPDOCX">
    <w:name w:val="Default Paragraph Font PHPDOCX"/>
    <w:uiPriority w:val="1"/>
    <w:semiHidden/>
    <w:unhideWhenUsed/>
  </w:style>
  <w:style w:type="numbering" w:default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styleId="Strong PHPDOCX">
    <w:name w:val="Strong PHPDOCX"/>
    <w:basedOn w:val="DefaultParagraphFontPHPDOCX"/>
    <w:uiPriority w:val="22"/>
    <w:qFormat/>
    <w:rsid w:val="00DF064E"/>
    <w:rPr>
      <w:b/>
      <w:bCs/>
    </w:rPr>
  </w:style>
  <w:style w:type="paragraph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default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="http://schemas.openxmlformats.org/wordprocessingml/2006/main" w:type="paragraph" w:styleId="pageNumberStyle">
    <w:name w:val="pageNumberStyle"/>
    <w:link w:val="pageNumberStyleCar"/>
    <w:uiPriority w:val="99"/>
    <w:semiHidden/>
    <w:unhideWhenUsed/>
    <w:rsid w:val="006E0FDA"/>
    <w:pPr>
      <w:jc w:val="right"/>
      <w:spacing w:before="150" w:lineRule="auto"/>
    </w:pPr>
    <w:rPr>
      <w:color w:val="443F3F"/>
      <w:rFonts w:ascii="Raleway" w:hAnsi="Raleway" w:eastAsia="Raleway" w:cs="Raleway"/>
      <w:sz w:val="18"/>
    </w:rPr>
  </w:style>
  <w:style xmlns:w="http://schemas.openxmlformats.org/wordprocessingml/2006/main" w:type="character" w:customStyle="1" w:styleId="pageNumberStyleCar">
    <w:name w:val="pageNumberStyleCar"/>
    <w:link w:val="pageNumberStyle"/>
    <w:uiPriority w:val="99"/>
    <w:semiHidden/>
    <w:unhideWhenUsed/>
    <w:rsid w:val="006E0FDA"/>
    <w:rPr>
      <w:color w:val="443F3F"/>
      <w:rFonts w:ascii="Raleway" w:hAnsi="Raleway" w:eastAsia="Raleway" w:cs="Raleway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omments" Target="comments.xml"/><Relationship Id="rId232132092" Type="http://schemas.microsoft.com/office/2011/relationships/commentsExtended" Target="commentsExtended.xml"/><Relationship Id="rId886234128" Type="http://schemas.microsoft.com/office/2011/relationships/people" Target="people.xml"/><Relationship Id="rId2194693c479d535fb" Type="http://schemas.openxmlformats.org/officeDocument/2006/relationships/image" Target="media/imgrId2194693c479d535fb.png"/><Relationship Id="rId9460693c479d593ae" Type="http://schemas.openxmlformats.org/officeDocument/2006/relationships/image" Target="media/imgrId9460693c479d593ae.png"/><Relationship Id="rId3028693c479d5fa68" Type="http://schemas.openxmlformats.org/officeDocument/2006/relationships/image" Target="media/imgrId3028693c479d5fa68.png"/><Relationship Id="rId4356693c479d69591" Type="http://schemas.openxmlformats.org/officeDocument/2006/relationships/footer" Target="defaultFooter.xml"/><Relationship Id="rId1682693c479d695dd" Type="http://schemas.openxmlformats.org/officeDocument/2006/relationships/footer" Target="firstFooter.xml"/></Relationships>

</file>

<file path=word/_rels/endnotes.xml.rels><?xml version="1.0" encoding="UTF-8" standalone="yes"?><Relationships xmlns="http://schemas.openxmlformats.org/package/2006/relationships"></Relationships>
</file>

<file path=word/_rels/fontTable.xml.rels><?xml version="1.0" encoding="UTF-8" standalone="yes"?>
<Relationships xmlns="http://schemas.openxmlformats.org/package/2006/relationships">
                                <Relationship Id="rId23680105" Target="fonts/font23680105.odttf" Type="http://schemas.openxmlformats.org/officeDocument/2006/relationships/font"/><Relationship Id="rId23357773" Target="fonts/font23357773.odttf" Type="http://schemas.openxmlformats.org/officeDocument/2006/relationships/font"/><Relationship Id="rId36929993" Target="fonts/font36929993.odttf" Type="http://schemas.openxmlformats.org/officeDocument/2006/relationships/font"/><Relationship Id="rId55761370" Target="fonts/font55761370.odttf" Type="http://schemas.openxmlformats.org/officeDocument/2006/relationships/font"/><Relationship Id="rId67631214" Target="fonts/font67631214.odttf" Type="http://schemas.openxmlformats.org/officeDocument/2006/relationships/font"/></Relationships>
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Maryville College - Foundational Resume_clone_clone_clone_clone</dc:title>
  <dc:subject/>
  <dc:creator>SkillsFirst</dc:creator>
  <cp:keywords/>
  <dc:description/>
  <cp:lastModifiedBy>SkillsFirst</cp:lastModifiedBy>
  <cp:revision>6</cp:revision>
  <dcterms:created xsi:type="dcterms:W3CDTF">2012-01-10T09:29:00Z</dcterms:created>
  <dcterms:modified xsi:type="dcterms:W3CDTF">2012-02-06T10:43:00Z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                                      </Properties>
</file>